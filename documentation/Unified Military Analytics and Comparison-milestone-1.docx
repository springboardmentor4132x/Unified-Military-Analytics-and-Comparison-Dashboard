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6E6C" w14:textId="77777777" w:rsidR="004C1B34" w:rsidRDefault="004C1B34" w:rsidP="004C1B34">
      <w:pPr>
        <w:jc w:val="center"/>
        <w:rPr>
          <w:b/>
          <w:bCs/>
          <w:sz w:val="44"/>
          <w:szCs w:val="44"/>
          <w:lang w:val="en-IN"/>
        </w:rPr>
      </w:pPr>
      <w:r w:rsidRPr="004C1B34">
        <w:rPr>
          <w:b/>
          <w:bCs/>
          <w:sz w:val="44"/>
          <w:szCs w:val="44"/>
          <w:lang w:val="en-IN"/>
        </w:rPr>
        <w:t>Unified Military Analytics and Comparison</w:t>
      </w:r>
    </w:p>
    <w:p w14:paraId="6FD0D81D" w14:textId="60166786" w:rsidR="004C1B34" w:rsidRDefault="004C1B34" w:rsidP="004C1B34">
      <w:pPr>
        <w:jc w:val="center"/>
        <w:rPr>
          <w:b/>
          <w:bCs/>
          <w:sz w:val="44"/>
          <w:szCs w:val="44"/>
          <w:lang w:val="en-IN"/>
        </w:rPr>
      </w:pPr>
      <w:r w:rsidRPr="004C1B34">
        <w:rPr>
          <w:b/>
          <w:bCs/>
          <w:sz w:val="44"/>
          <w:szCs w:val="44"/>
          <w:lang w:val="en-IN"/>
        </w:rPr>
        <w:t>Dashboard – DV</w:t>
      </w:r>
    </w:p>
    <w:p w14:paraId="75A86ECB" w14:textId="77777777" w:rsidR="004C1B34" w:rsidRPr="004C1B34" w:rsidRDefault="004C1B34" w:rsidP="004C1B34">
      <w:pPr>
        <w:jc w:val="center"/>
        <w:rPr>
          <w:b/>
          <w:bCs/>
          <w:sz w:val="44"/>
          <w:szCs w:val="44"/>
          <w:lang w:val="en-IN"/>
        </w:rPr>
      </w:pPr>
    </w:p>
    <w:p w14:paraId="39FFD1B6" w14:textId="77777777" w:rsidR="004C1B34" w:rsidRPr="004C1B34" w:rsidRDefault="004C1B34" w:rsidP="004C1B34">
      <w:pPr>
        <w:jc w:val="center"/>
        <w:rPr>
          <w:sz w:val="36"/>
          <w:szCs w:val="36"/>
          <w:lang w:val="en-IN"/>
        </w:rPr>
      </w:pPr>
      <w:r w:rsidRPr="004C1B34">
        <w:rPr>
          <w:sz w:val="36"/>
          <w:szCs w:val="36"/>
          <w:lang w:val="en-IN"/>
        </w:rPr>
        <w:t>Scraping &amp; Cleaning Documentation</w:t>
      </w:r>
    </w:p>
    <w:p w14:paraId="261D12A7" w14:textId="77777777" w:rsidR="004C1B34" w:rsidRDefault="004C1B34" w:rsidP="004C1B34">
      <w:pPr>
        <w:jc w:val="center"/>
        <w:rPr>
          <w:sz w:val="36"/>
          <w:szCs w:val="36"/>
          <w:lang w:val="en-IN"/>
        </w:rPr>
      </w:pPr>
      <w:r w:rsidRPr="004C1B34">
        <w:rPr>
          <w:sz w:val="36"/>
          <w:szCs w:val="36"/>
          <w:lang w:val="en-IN"/>
        </w:rPr>
        <w:t>Infosys Springboard Virtual Internship 6.0</w:t>
      </w:r>
    </w:p>
    <w:p w14:paraId="02CDF738" w14:textId="64082662" w:rsidR="006506BE" w:rsidRDefault="006506BE" w:rsidP="006506BE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en-IN"/>
        </w:rPr>
      </w:pPr>
      <w:r>
        <w:rPr>
          <w:rFonts w:ascii="Times New Roman" w:hAnsi="Times New Roman" w:cs="Times New Roman"/>
          <w:i/>
          <w:iCs/>
          <w:sz w:val="32"/>
          <w:szCs w:val="32"/>
          <w:lang w:val="en-IN"/>
        </w:rPr>
        <w:t>Reported b</w:t>
      </w:r>
      <w:r w:rsidR="00146952" w:rsidRPr="00146952">
        <w:rPr>
          <w:rFonts w:ascii="Times New Roman" w:hAnsi="Times New Roman" w:cs="Times New Roman"/>
          <w:i/>
          <w:iCs/>
          <w:sz w:val="32"/>
          <w:szCs w:val="32"/>
          <w:lang w:val="en-IN"/>
        </w:rPr>
        <w:t>y</w:t>
      </w:r>
    </w:p>
    <w:p w14:paraId="36DBD568" w14:textId="7A13AED3" w:rsidR="00883410" w:rsidRPr="006506BE" w:rsidRDefault="00146952" w:rsidP="00883410">
      <w:pPr>
        <w:jc w:val="center"/>
        <w:rPr>
          <w:rFonts w:ascii="Times New Roman" w:hAnsi="Times New Roman" w:cs="Times New Roman"/>
          <w:sz w:val="32"/>
          <w:szCs w:val="32"/>
          <w:lang w:val="en-IN"/>
        </w:rPr>
      </w:pPr>
      <w:r w:rsidRPr="006506BE">
        <w:rPr>
          <w:rFonts w:ascii="Times New Roman" w:hAnsi="Times New Roman" w:cs="Times New Roman"/>
          <w:sz w:val="32"/>
          <w:szCs w:val="32"/>
          <w:lang w:val="en-IN"/>
        </w:rPr>
        <w:t>Karnati Bhagya Lakshmi</w:t>
      </w:r>
    </w:p>
    <w:p w14:paraId="7BD43215" w14:textId="77777777" w:rsidR="00A9204E" w:rsidRDefault="00A9204E" w:rsidP="004C1B34">
      <w:pPr>
        <w:rPr>
          <w:sz w:val="44"/>
          <w:szCs w:val="44"/>
        </w:rPr>
      </w:pPr>
    </w:p>
    <w:p w14:paraId="498CA448" w14:textId="7FC0EBA5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1. Project Overview:</w:t>
      </w:r>
    </w:p>
    <w:p w14:paraId="33872BB5" w14:textId="77777777" w:rsidR="004C1B34" w:rsidRPr="004C1B34" w:rsidRDefault="004C1B34" w:rsidP="004C1B3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The </w:t>
      </w: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>Unified Military Analytics and Comparison Dashboard – DV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is a two-stage data engineering and analytics project designed to:</w:t>
      </w:r>
    </w:p>
    <w:p w14:paraId="63A49884" w14:textId="77777777" w:rsidR="004C1B34" w:rsidRPr="004C1B34" w:rsidRDefault="004C1B34" w:rsidP="004C1B3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>Scrape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real-time country-wise military metrics from the web.</w:t>
      </w:r>
    </w:p>
    <w:p w14:paraId="3C7BF105" w14:textId="77777777" w:rsidR="004C1B34" w:rsidRPr="004C1B34" w:rsidRDefault="004C1B34" w:rsidP="004C1B3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>Clean, standardize, and prepare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the collected dataset for analytical visualization in tools like Tableau or Power BI.</w:t>
      </w:r>
    </w:p>
    <w:p w14:paraId="79DA2A53" w14:textId="77777777" w:rsidR="004C1B34" w:rsidRPr="004C1B34" w:rsidRDefault="004C1B34" w:rsidP="004C1B3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This project automates the extraction of key global military strength indicators, organizes them into a structured dataset, and produces cleaned numerical data ready for dashboard development.</w:t>
      </w:r>
    </w:p>
    <w:p w14:paraId="3E51C2BB" w14:textId="77777777" w:rsidR="004C1B34" w:rsidRDefault="004C1B34" w:rsidP="004C1B34">
      <w:pPr>
        <w:rPr>
          <w:sz w:val="36"/>
          <w:szCs w:val="36"/>
        </w:rPr>
      </w:pPr>
    </w:p>
    <w:p w14:paraId="0E033524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C1B34">
        <w:rPr>
          <w:rFonts w:ascii="Times New Roman" w:hAnsi="Times New Roman" w:cs="Times New Roman"/>
          <w:b/>
          <w:bCs/>
          <w:sz w:val="36"/>
          <w:szCs w:val="36"/>
          <w:lang w:val="en-IN"/>
        </w:rPr>
        <w:t>2. Module 1: Scraping Setup and Execution</w:t>
      </w:r>
    </w:p>
    <w:p w14:paraId="2C1A5D74" w14:textId="59C1F9E3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Objective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0A7FE789" w14:textId="77777777" w:rsidR="004C1B34" w:rsidRDefault="004C1B34" w:rsidP="004C1B3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To automatically extract military data for 140+ countries from a list of URLs provided in links_for_military_data.txt, process the information, and save it into military_raw_data.csv.</w:t>
      </w:r>
    </w:p>
    <w:p w14:paraId="233FC63F" w14:textId="77777777" w:rsidR="004C1B34" w:rsidRPr="004C1B34" w:rsidRDefault="004C1B34" w:rsidP="004C1B3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B7B66FD" w14:textId="1977A5F0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My Implementation:</w:t>
      </w:r>
    </w:p>
    <w:p w14:paraId="782AE2AE" w14:textId="77777777" w:rsid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I created a Python script that performs:</w:t>
      </w:r>
    </w:p>
    <w:p w14:paraId="7ED055C7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472745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2.1. Loading and Cleaning URL Input</w:t>
      </w:r>
    </w:p>
    <w:p w14:paraId="64BA57DB" w14:textId="77777777" w:rsidR="004C1B34" w:rsidRPr="004C1B34" w:rsidRDefault="004C1B34" w:rsidP="004C1B3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The script begins by reading all URLs from links_for_military_data.txt and cleaning them using regex to ensure only valid HTTP/HTTPS links are kept.</w:t>
      </w:r>
    </w:p>
    <w:p w14:paraId="5BC96BEF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This ensures:</w:t>
      </w:r>
    </w:p>
    <w:p w14:paraId="593EA7EF" w14:textId="77777777" w:rsidR="004C1B34" w:rsidRPr="004C1B34" w:rsidRDefault="004C1B34" w:rsidP="004C1B3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No duplicated or malformed URLs</w:t>
      </w:r>
    </w:p>
    <w:p w14:paraId="53BD5C2E" w14:textId="77777777" w:rsidR="004C1B34" w:rsidRPr="004C1B34" w:rsidRDefault="004C1B34" w:rsidP="004C1B3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All metrics pages are prepared for scraping</w:t>
      </w:r>
    </w:p>
    <w:p w14:paraId="2286412E" w14:textId="0B6967D4" w:rsidR="004C1B34" w:rsidRPr="004C1B34" w:rsidRDefault="004C1B34" w:rsidP="004C1B34">
      <w:pPr>
        <w:rPr>
          <w:sz w:val="36"/>
          <w:szCs w:val="36"/>
          <w:lang w:val="en-IN"/>
        </w:rPr>
      </w:pPr>
    </w:p>
    <w:p w14:paraId="345FC4E3" w14:textId="77777777" w:rsidR="004C1B34" w:rsidRDefault="004C1B34" w:rsidP="004C1B34">
      <w:pPr>
        <w:rPr>
          <w:b/>
          <w:bCs/>
          <w:sz w:val="36"/>
          <w:szCs w:val="36"/>
          <w:lang w:val="en-IN"/>
        </w:rPr>
      </w:pPr>
    </w:p>
    <w:p w14:paraId="7B5795C7" w14:textId="77777777" w:rsidR="004C1B34" w:rsidRDefault="004C1B34" w:rsidP="004C1B34">
      <w:pPr>
        <w:rPr>
          <w:b/>
          <w:bCs/>
          <w:sz w:val="36"/>
          <w:szCs w:val="36"/>
          <w:lang w:val="en-IN"/>
        </w:rPr>
      </w:pPr>
    </w:p>
    <w:p w14:paraId="137F4DD7" w14:textId="5910FA1A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2.2. Requesting Web Pages</w:t>
      </w:r>
    </w:p>
    <w:p w14:paraId="15D9F990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For every cleaned URL, the script:</w:t>
      </w:r>
    </w:p>
    <w:p w14:paraId="6647D596" w14:textId="77777777" w:rsidR="004C1B34" w:rsidRPr="004C1B34" w:rsidRDefault="004C1B34" w:rsidP="004C1B3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Sends a </w:t>
      </w: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>GET request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using requests</w:t>
      </w:r>
    </w:p>
    <w:p w14:paraId="6CD9D83F" w14:textId="77777777" w:rsidR="004C1B34" w:rsidRPr="004C1B34" w:rsidRDefault="004C1B34" w:rsidP="004C1B3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Includes a browser User-Agent to avoid blocking</w:t>
      </w:r>
    </w:p>
    <w:p w14:paraId="7C49D348" w14:textId="77777777" w:rsidR="004C1B34" w:rsidRPr="004C1B34" w:rsidRDefault="004C1B34" w:rsidP="004C1B3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Skips unnecessary listing pages</w:t>
      </w:r>
    </w:p>
    <w:p w14:paraId="373B6EA9" w14:textId="77777777" w:rsidR="004C1B34" w:rsidRPr="004C1B34" w:rsidRDefault="004C1B34" w:rsidP="004C1B3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Handles connection failures safely</w:t>
      </w:r>
    </w:p>
    <w:p w14:paraId="7E112CD2" w14:textId="77777777" w:rsid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This guarantees a high success rate (≥95%) in fetching metric pages.</w:t>
      </w:r>
    </w:p>
    <w:p w14:paraId="008A6E9C" w14:textId="77777777" w:rsid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B2E32F7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2.3. Extracting Country-Level Metrics</w:t>
      </w:r>
    </w:p>
    <w:p w14:paraId="0665EABA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>BeautifulSoup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>, the code searches for HTML blocks that contain the country and metric values.</w:t>
      </w:r>
    </w:p>
    <w:p w14:paraId="0EEA8F81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Inside each block:</w:t>
      </w:r>
    </w:p>
    <w:p w14:paraId="5790089A" w14:textId="77777777" w:rsidR="004C1B34" w:rsidRPr="004C1B34" w:rsidRDefault="004C1B34" w:rsidP="004C1B3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First textual span = country name</w:t>
      </w:r>
    </w:p>
    <w:p w14:paraId="4BA6D363" w14:textId="77777777" w:rsidR="004C1B34" w:rsidRPr="004C1B34" w:rsidRDefault="004C1B34" w:rsidP="004C1B3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First numeric span = value of the metric</w:t>
      </w:r>
    </w:p>
    <w:p w14:paraId="5A0855D4" w14:textId="77777777" w:rsidR="004C1B34" w:rsidRPr="004C1B34" w:rsidRDefault="004C1B34" w:rsidP="004C1B3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The metric name is derived from the page URL</w:t>
      </w:r>
    </w:p>
    <w:p w14:paraId="0CD19031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The script then stores each metric as a new row:</w:t>
      </w:r>
    </w:p>
    <w:p w14:paraId="5E956A09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511CAFD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 "country_name": "&lt;name&gt;",</w:t>
      </w:r>
    </w:p>
    <w:p w14:paraId="36A51F15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 "metric": "&lt;metric_type&gt;",</w:t>
      </w:r>
    </w:p>
    <w:p w14:paraId="77A633EE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 "value": "&lt;raw_value&gt;"</w:t>
      </w:r>
    </w:p>
    <w:p w14:paraId="3E23205B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49D164D" w14:textId="019C6D0B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6D809B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2.4. Storing Raw Data</w:t>
      </w:r>
    </w:p>
    <w:p w14:paraId="78EBA514" w14:textId="77777777" w:rsidR="004C1B34" w:rsidRPr="004C1B34" w:rsidRDefault="004C1B34" w:rsidP="004C1B3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After scraping all pages:</w:t>
      </w:r>
    </w:p>
    <w:p w14:paraId="0328EA54" w14:textId="77777777" w:rsidR="004C1B34" w:rsidRPr="004C1B34" w:rsidRDefault="004C1B34" w:rsidP="004C1B34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All rows are combined into a Pandas DataFrame</w:t>
      </w:r>
    </w:p>
    <w:p w14:paraId="53B247F2" w14:textId="77777777" w:rsidR="004C1B34" w:rsidRPr="004C1B34" w:rsidRDefault="004C1B34" w:rsidP="004C1B34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Saved as </w:t>
      </w: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>military_raw_data.csv</w:t>
      </w:r>
    </w:p>
    <w:p w14:paraId="797EE7EE" w14:textId="77777777" w:rsidR="004C1B34" w:rsidRPr="004C1B34" w:rsidRDefault="004C1B34" w:rsidP="004C1B3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This file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838"/>
        <w:gridCol w:w="713"/>
      </w:tblGrid>
      <w:tr w:rsidR="004C1B34" w:rsidRPr="004C1B34" w14:paraId="795DB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47E37" w14:textId="77777777" w:rsidR="004C1B34" w:rsidRPr="004C1B34" w:rsidRDefault="004C1B34" w:rsidP="004C1B3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country_name</w:t>
            </w:r>
          </w:p>
        </w:tc>
        <w:tc>
          <w:tcPr>
            <w:tcW w:w="0" w:type="auto"/>
            <w:vAlign w:val="center"/>
            <w:hideMark/>
          </w:tcPr>
          <w:p w14:paraId="1FBAB510" w14:textId="77777777" w:rsidR="004C1B34" w:rsidRPr="004C1B34" w:rsidRDefault="004C1B34" w:rsidP="004C1B3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C0D950" w14:textId="77777777" w:rsidR="004C1B34" w:rsidRPr="004C1B34" w:rsidRDefault="004C1B34" w:rsidP="004C1B3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value</w:t>
            </w:r>
          </w:p>
        </w:tc>
      </w:tr>
    </w:tbl>
    <w:p w14:paraId="1C0B3266" w14:textId="77777777" w:rsidR="004C1B34" w:rsidRPr="004C1B34" w:rsidRDefault="004C1B34" w:rsidP="004C1B3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Each metric is still in </w:t>
      </w: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>raw scraped format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including commas, %, + signs, and text variations.</w:t>
      </w:r>
    </w:p>
    <w:p w14:paraId="74993C68" w14:textId="690FF59E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5AF5B51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2.5. Pivoting and Ranking</w:t>
      </w:r>
    </w:p>
    <w:p w14:paraId="234EFDE1" w14:textId="77777777" w:rsidR="004C1B34" w:rsidRPr="004C1B34" w:rsidRDefault="004C1B34" w:rsidP="004C1B3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The script converts raw long-format data into pivot format:</w:t>
      </w:r>
    </w:p>
    <w:p w14:paraId="286E7735" w14:textId="77777777" w:rsidR="004C1B34" w:rsidRPr="004C1B34" w:rsidRDefault="004C1B34" w:rsidP="004C1B34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Each row = one country</w:t>
      </w:r>
    </w:p>
    <w:p w14:paraId="30DFF742" w14:textId="77777777" w:rsidR="004C1B34" w:rsidRPr="004C1B34" w:rsidRDefault="004C1B34" w:rsidP="004C1B34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Each column = a metric (e.g., aircraft, tanks, budget)</w:t>
      </w:r>
    </w:p>
    <w:p w14:paraId="1B1D7200" w14:textId="77777777" w:rsidR="004C1B34" w:rsidRPr="004C1B34" w:rsidRDefault="004C1B34" w:rsidP="004C1B34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Missing values handled gracefully</w:t>
      </w:r>
    </w:p>
    <w:p w14:paraId="53AB275E" w14:textId="77777777" w:rsidR="004C1B34" w:rsidRPr="004C1B34" w:rsidRDefault="004C1B34" w:rsidP="004C1B34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lastRenderedPageBreak/>
        <w:t>Normalization is applied</w:t>
      </w:r>
    </w:p>
    <w:p w14:paraId="681211EB" w14:textId="77777777" w:rsidR="004C1B34" w:rsidRPr="004C1B34" w:rsidRDefault="004C1B34" w:rsidP="004C1B34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>global ranking score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is calculated by summing normalized metrics</w:t>
      </w:r>
    </w:p>
    <w:p w14:paraId="18465D3C" w14:textId="77777777" w:rsidR="004C1B34" w:rsidRPr="004C1B34" w:rsidRDefault="004C1B34" w:rsidP="004C1B3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The final pivot dataset is saved as:</w:t>
      </w:r>
    </w:p>
    <w:p w14:paraId="5E7379BF" w14:textId="7631ADBF" w:rsidR="004C1B34" w:rsidRPr="004C1B34" w:rsidRDefault="004C1B34" w:rsidP="004C1B3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>military_pivot_data.csv</w:t>
      </w:r>
    </w:p>
    <w:p w14:paraId="0F128203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Includes:</w:t>
      </w:r>
    </w:p>
    <w:p w14:paraId="54125699" w14:textId="77777777" w:rsidR="004C1B34" w:rsidRPr="004C1B34" w:rsidRDefault="004C1B34" w:rsidP="004C1B3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global_rank</w:t>
      </w:r>
    </w:p>
    <w:p w14:paraId="5E911D8C" w14:textId="77777777" w:rsidR="004C1B34" w:rsidRPr="004C1B34" w:rsidRDefault="004C1B34" w:rsidP="004C1B3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country_name</w:t>
      </w:r>
    </w:p>
    <w:p w14:paraId="00276844" w14:textId="77777777" w:rsidR="004C1B34" w:rsidRPr="004C1B34" w:rsidRDefault="004C1B34" w:rsidP="004C1B3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all metric columns</w:t>
      </w:r>
    </w:p>
    <w:p w14:paraId="02D7BB78" w14:textId="52A1229A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3F9801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2.6. Evaluation Requirements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6367"/>
      </w:tblGrid>
      <w:tr w:rsidR="004C1B34" w:rsidRPr="004C1B34" w14:paraId="112E8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72311" w14:textId="77777777" w:rsidR="004C1B34" w:rsidRPr="004C1B34" w:rsidRDefault="004C1B34" w:rsidP="004C1B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7C8E60F" w14:textId="31587E4D" w:rsidR="004C1B34" w:rsidRPr="004C1B34" w:rsidRDefault="004C1B34" w:rsidP="004C1B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                          </w:t>
            </w:r>
            <w:r w:rsidRPr="004C1B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Status</w:t>
            </w:r>
          </w:p>
        </w:tc>
      </w:tr>
      <w:tr w:rsidR="004C1B34" w:rsidRPr="004C1B34" w14:paraId="7AD88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E237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≥ 95% URL success</w:t>
            </w:r>
          </w:p>
        </w:tc>
        <w:tc>
          <w:tcPr>
            <w:tcW w:w="0" w:type="auto"/>
            <w:vAlign w:val="center"/>
            <w:hideMark/>
          </w:tcPr>
          <w:p w14:paraId="52EA1FF3" w14:textId="710D5435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    </w:t>
            </w: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Achieved with error-handling retry logic</w:t>
            </w:r>
          </w:p>
        </w:tc>
      </w:tr>
      <w:tr w:rsidR="004C1B34" w:rsidRPr="004C1B34" w14:paraId="73A2D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7DC4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140+ countries parsed</w:t>
            </w:r>
          </w:p>
        </w:tc>
        <w:tc>
          <w:tcPr>
            <w:tcW w:w="0" w:type="auto"/>
            <w:vAlign w:val="center"/>
            <w:hideMark/>
          </w:tcPr>
          <w:p w14:paraId="384CC15D" w14:textId="734ED719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    </w:t>
            </w: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Extracted using consistent HTML structures</w:t>
            </w:r>
          </w:p>
        </w:tc>
      </w:tr>
      <w:tr w:rsidR="004C1B34" w:rsidRPr="004C1B34" w14:paraId="0D998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CCCF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Correct metric extraction</w:t>
            </w:r>
          </w:p>
        </w:tc>
        <w:tc>
          <w:tcPr>
            <w:tcW w:w="0" w:type="auto"/>
            <w:vAlign w:val="center"/>
            <w:hideMark/>
          </w:tcPr>
          <w:p w14:paraId="43F0F2A5" w14:textId="5E30167F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</w:t>
            </w: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              </w:t>
            </w: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Validated with span-based parsing</w:t>
            </w:r>
          </w:p>
        </w:tc>
      </w:tr>
    </w:tbl>
    <w:p w14:paraId="2353201F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830313C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C1B34">
        <w:rPr>
          <w:rFonts w:ascii="Times New Roman" w:hAnsi="Times New Roman" w:cs="Times New Roman"/>
          <w:b/>
          <w:bCs/>
          <w:sz w:val="36"/>
          <w:szCs w:val="36"/>
          <w:lang w:val="en-IN"/>
        </w:rPr>
        <w:t>3. Module 2: Data Cleaning and Structuring</w:t>
      </w:r>
    </w:p>
    <w:p w14:paraId="6BDDB664" w14:textId="0C3E7EFA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Objective</w:t>
      </w:r>
      <w:r w:rsidR="00F64DA6"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33AB143D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To clean and standardize all scraped metric values so they can be used in analytical dashboards.</w:t>
      </w:r>
    </w:p>
    <w:p w14:paraId="45343004" w14:textId="5499EBA6" w:rsidR="004C1B34" w:rsidRPr="004C1B34" w:rsidRDefault="004C1B34" w:rsidP="004C1B3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7E22EAB5" w14:textId="2FF22D4D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My Implementation</w:t>
      </w:r>
      <w:r w:rsidR="00F64DA6" w:rsidRPr="00F64DA6"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1C93191E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I created a cleaning script that reads military_pivot_data.csv and performs systematic cleaning.</w:t>
      </w:r>
    </w:p>
    <w:p w14:paraId="52375503" w14:textId="78C0AF52" w:rsidR="004C1B34" w:rsidRPr="004C1B34" w:rsidRDefault="004C1B34" w:rsidP="004C1B3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2FC52803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3.1. Removing Unwanted Characters</w:t>
      </w:r>
    </w:p>
    <w:p w14:paraId="399CBF5A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Each metric value contained symbols like:</w:t>
      </w:r>
    </w:p>
    <w:p w14:paraId="4D65A561" w14:textId="77777777" w:rsidR="004C1B34" w:rsidRPr="004C1B34" w:rsidRDefault="004C1B34" w:rsidP="004C1B3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Commas (,)</w:t>
      </w:r>
    </w:p>
    <w:p w14:paraId="4F86513B" w14:textId="77777777" w:rsidR="004C1B34" w:rsidRPr="004C1B34" w:rsidRDefault="004C1B34" w:rsidP="004C1B3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Percent (%)</w:t>
      </w:r>
    </w:p>
    <w:p w14:paraId="6EE719D9" w14:textId="77777777" w:rsidR="004C1B34" w:rsidRPr="004C1B34" w:rsidRDefault="004C1B34" w:rsidP="004C1B3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Plus signs (+)</w:t>
      </w:r>
    </w:p>
    <w:p w14:paraId="32D79CBC" w14:textId="77777777" w:rsidR="004C1B34" w:rsidRPr="004C1B34" w:rsidRDefault="004C1B34" w:rsidP="004C1B3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Text residues</w:t>
      </w:r>
    </w:p>
    <w:p w14:paraId="14A4985D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A custom function cleans them using regex:</w:t>
      </w:r>
    </w:p>
    <w:p w14:paraId="0D211FD1" w14:textId="77777777" w:rsidR="00F64DA6" w:rsidRDefault="004C1B34" w:rsidP="00F64DA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64DA6">
        <w:rPr>
          <w:rFonts w:ascii="Times New Roman" w:hAnsi="Times New Roman" w:cs="Times New Roman"/>
          <w:sz w:val="28"/>
          <w:szCs w:val="28"/>
          <w:lang w:val="en-IN"/>
        </w:rPr>
        <w:t>Removes symbols</w:t>
      </w:r>
    </w:p>
    <w:p w14:paraId="6491A20C" w14:textId="0756D8CC" w:rsidR="00F64DA6" w:rsidRDefault="004C1B34" w:rsidP="00F64DA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64DA6">
        <w:rPr>
          <w:rFonts w:ascii="Times New Roman" w:hAnsi="Times New Roman" w:cs="Times New Roman"/>
          <w:sz w:val="28"/>
          <w:szCs w:val="28"/>
          <w:lang w:val="en-IN"/>
        </w:rPr>
        <w:t>Extracts only numeric parts</w:t>
      </w:r>
    </w:p>
    <w:p w14:paraId="0975E6E1" w14:textId="29C7BA5D" w:rsidR="004C1B34" w:rsidRPr="00F64DA6" w:rsidRDefault="004C1B34" w:rsidP="00F64DA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64DA6">
        <w:rPr>
          <w:rFonts w:ascii="Times New Roman" w:hAnsi="Times New Roman" w:cs="Times New Roman"/>
          <w:sz w:val="28"/>
          <w:szCs w:val="28"/>
          <w:lang w:val="en-IN"/>
        </w:rPr>
        <w:t>Prepares values for conversion</w:t>
      </w:r>
    </w:p>
    <w:p w14:paraId="0B26F6F8" w14:textId="6E455AB9" w:rsidR="004C1B34" w:rsidRPr="004C1B34" w:rsidRDefault="004C1B34" w:rsidP="004C1B3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70DD4888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3.2. Converting Text to Numeric Types</w:t>
      </w:r>
    </w:p>
    <w:p w14:paraId="74346B56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All metric columns are converted to:</w:t>
      </w:r>
    </w:p>
    <w:p w14:paraId="1A06ABAB" w14:textId="77777777" w:rsidR="004C1B34" w:rsidRPr="004C1B34" w:rsidRDefault="004C1B34" w:rsidP="004C1B3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lastRenderedPageBreak/>
        <w:t>float64 or int64</w:t>
      </w:r>
    </w:p>
    <w:p w14:paraId="0CF4887B" w14:textId="77777777" w:rsidR="004C1B34" w:rsidRPr="004C1B34" w:rsidRDefault="004C1B34" w:rsidP="004C1B3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Invalid or empty values become NaN</w:t>
      </w:r>
    </w:p>
    <w:p w14:paraId="1C24837E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This ensures numerical consistency for further analytics.</w:t>
      </w:r>
    </w:p>
    <w:p w14:paraId="3FD54414" w14:textId="75B65C59" w:rsidR="004C1B34" w:rsidRPr="004C1B34" w:rsidRDefault="004C1B34" w:rsidP="004C1B3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73A17BCB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3.3. Handling Missing Values</w:t>
      </w:r>
    </w:p>
    <w:p w14:paraId="1517145C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The script:</w:t>
      </w:r>
    </w:p>
    <w:p w14:paraId="3174B968" w14:textId="77777777" w:rsidR="004C1B34" w:rsidRPr="004C1B34" w:rsidRDefault="004C1B34" w:rsidP="004C1B3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Detects missing values</w:t>
      </w:r>
    </w:p>
    <w:p w14:paraId="65F99628" w14:textId="77777777" w:rsidR="004C1B34" w:rsidRPr="004C1B34" w:rsidRDefault="004C1B34" w:rsidP="004C1B3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Replaces them with the </w:t>
      </w: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>median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of each column</w:t>
      </w:r>
    </w:p>
    <w:p w14:paraId="33027265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This keeps the dataset statistically balanced.</w:t>
      </w:r>
    </w:p>
    <w:p w14:paraId="7FEB5BD0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After filling, missing values drop to below the required threshold:</w:t>
      </w:r>
    </w:p>
    <w:p w14:paraId="032E3393" w14:textId="0A6F031D" w:rsidR="004C1B34" w:rsidRPr="00F64DA6" w:rsidRDefault="004C1B34" w:rsidP="00F64DA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64DA6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&lt;2% null values (Target Achieved)</w:t>
      </w:r>
    </w:p>
    <w:p w14:paraId="1E7D4F5E" w14:textId="5A4C57FB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A8F22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3.4. Saving the Cleaned Output</w:t>
      </w:r>
    </w:p>
    <w:p w14:paraId="5531EEDB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The final cleaned dataset is exported as:</w:t>
      </w:r>
    </w:p>
    <w:p w14:paraId="77A529C9" w14:textId="25B0FC6C" w:rsidR="004C1B34" w:rsidRPr="00F64DA6" w:rsidRDefault="004C1B34" w:rsidP="00F64DA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64DA6">
        <w:rPr>
          <w:rFonts w:ascii="Times New Roman" w:hAnsi="Times New Roman" w:cs="Times New Roman"/>
          <w:b/>
          <w:bCs/>
          <w:sz w:val="28"/>
          <w:szCs w:val="28"/>
          <w:lang w:val="en-IN"/>
        </w:rPr>
        <w:t>military_cleaned.csv</w:t>
      </w:r>
    </w:p>
    <w:p w14:paraId="1641093F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This file contains:</w:t>
      </w:r>
    </w:p>
    <w:p w14:paraId="580C67DD" w14:textId="77777777" w:rsidR="004C1B34" w:rsidRPr="004C1B34" w:rsidRDefault="004C1B34" w:rsidP="004C1B3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Standardized column names</w:t>
      </w:r>
    </w:p>
    <w:p w14:paraId="6EF9690A" w14:textId="77777777" w:rsidR="004C1B34" w:rsidRPr="004C1B34" w:rsidRDefault="004C1B34" w:rsidP="004C1B3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Numeric metric values</w:t>
      </w:r>
    </w:p>
    <w:p w14:paraId="713FAA14" w14:textId="77777777" w:rsidR="004C1B34" w:rsidRPr="004C1B34" w:rsidRDefault="004C1B34" w:rsidP="004C1B3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No invalid characters</w:t>
      </w:r>
    </w:p>
    <w:p w14:paraId="326CAE70" w14:textId="77777777" w:rsidR="004C1B34" w:rsidRPr="004C1B34" w:rsidRDefault="004C1B34" w:rsidP="004C1B3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No structural errors</w:t>
      </w:r>
    </w:p>
    <w:p w14:paraId="0E6CCB31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It is ready for use in:</w:t>
      </w:r>
    </w:p>
    <w:p w14:paraId="7EBBDBBB" w14:textId="77777777" w:rsidR="004C1B34" w:rsidRPr="004C1B34" w:rsidRDefault="004C1B34" w:rsidP="004C1B3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Tableau</w:t>
      </w:r>
    </w:p>
    <w:p w14:paraId="07E99956" w14:textId="77777777" w:rsidR="004C1B34" w:rsidRPr="004C1B34" w:rsidRDefault="004C1B34" w:rsidP="004C1B3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Power BI</w:t>
      </w:r>
    </w:p>
    <w:p w14:paraId="27AC2A39" w14:textId="77777777" w:rsidR="004C1B34" w:rsidRPr="004C1B34" w:rsidRDefault="004C1B34" w:rsidP="004C1B3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Excel</w:t>
      </w:r>
    </w:p>
    <w:p w14:paraId="12DC861B" w14:textId="77777777" w:rsidR="004C1B34" w:rsidRPr="004C1B34" w:rsidRDefault="004C1B34" w:rsidP="004C1B3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Times New Roman" w:hAnsi="Times New Roman" w:cs="Times New Roman"/>
          <w:sz w:val="28"/>
          <w:szCs w:val="28"/>
          <w:lang w:val="en-IN"/>
        </w:rPr>
        <w:t>Machine Learning pipelines</w:t>
      </w:r>
    </w:p>
    <w:p w14:paraId="31117288" w14:textId="6150FB06" w:rsidR="004C1B34" w:rsidRPr="004C1B34" w:rsidRDefault="004C1B34" w:rsidP="004C1B34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5639224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Evaluation Requirements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1275"/>
        <w:gridCol w:w="3683"/>
      </w:tblGrid>
      <w:tr w:rsidR="004C1B34" w:rsidRPr="004C1B34" w14:paraId="3354090A" w14:textId="77777777" w:rsidTr="00F64DA6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57EA3489" w14:textId="77777777" w:rsidR="004C1B34" w:rsidRPr="004C1B34" w:rsidRDefault="004C1B34" w:rsidP="004C1B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4C1B3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Requirement</w:t>
            </w:r>
          </w:p>
        </w:tc>
        <w:tc>
          <w:tcPr>
            <w:tcW w:w="1245" w:type="dxa"/>
            <w:vAlign w:val="center"/>
            <w:hideMark/>
          </w:tcPr>
          <w:p w14:paraId="4EEE5438" w14:textId="77777777" w:rsidR="004C1B34" w:rsidRPr="004C1B34" w:rsidRDefault="004C1B34" w:rsidP="004C1B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4C1B3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Target</w:t>
            </w:r>
          </w:p>
        </w:tc>
        <w:tc>
          <w:tcPr>
            <w:tcW w:w="3638" w:type="dxa"/>
            <w:vAlign w:val="center"/>
            <w:hideMark/>
          </w:tcPr>
          <w:p w14:paraId="2821CA20" w14:textId="77777777" w:rsidR="004C1B34" w:rsidRPr="004C1B34" w:rsidRDefault="004C1B34" w:rsidP="004C1B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4C1B3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Status</w:t>
            </w:r>
          </w:p>
        </w:tc>
      </w:tr>
      <w:tr w:rsidR="004C1B34" w:rsidRPr="004C1B34" w14:paraId="3480F29A" w14:textId="77777777" w:rsidTr="00F64DA6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9EB8F30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Remove %, +, commas</w:t>
            </w:r>
          </w:p>
        </w:tc>
        <w:tc>
          <w:tcPr>
            <w:tcW w:w="1245" w:type="dxa"/>
            <w:vAlign w:val="center"/>
            <w:hideMark/>
          </w:tcPr>
          <w:p w14:paraId="1CE0F404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Yes</w:t>
            </w:r>
          </w:p>
        </w:tc>
        <w:tc>
          <w:tcPr>
            <w:tcW w:w="3638" w:type="dxa"/>
            <w:vAlign w:val="center"/>
            <w:hideMark/>
          </w:tcPr>
          <w:p w14:paraId="7CFDED2E" w14:textId="00E5455B" w:rsidR="004C1B34" w:rsidRPr="00F64DA6" w:rsidRDefault="004C1B34" w:rsidP="00F64DA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64DA6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Fully cleaned</w:t>
            </w:r>
          </w:p>
        </w:tc>
      </w:tr>
      <w:tr w:rsidR="004C1B34" w:rsidRPr="004C1B34" w14:paraId="1D2DB805" w14:textId="77777777" w:rsidTr="00F64DA6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51E7BF35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Convert metrics to numeric</w:t>
            </w:r>
          </w:p>
        </w:tc>
        <w:tc>
          <w:tcPr>
            <w:tcW w:w="1245" w:type="dxa"/>
            <w:vAlign w:val="center"/>
            <w:hideMark/>
          </w:tcPr>
          <w:p w14:paraId="429F361C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Yes</w:t>
            </w:r>
          </w:p>
        </w:tc>
        <w:tc>
          <w:tcPr>
            <w:tcW w:w="3638" w:type="dxa"/>
            <w:vAlign w:val="center"/>
            <w:hideMark/>
          </w:tcPr>
          <w:p w14:paraId="70EBB28D" w14:textId="4C62DBF1" w:rsidR="004C1B34" w:rsidRPr="00F64DA6" w:rsidRDefault="004C1B34" w:rsidP="00F64DA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64DA6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All numeric columns converted</w:t>
            </w:r>
          </w:p>
        </w:tc>
      </w:tr>
      <w:tr w:rsidR="004C1B34" w:rsidRPr="004C1B34" w14:paraId="06FC18DD" w14:textId="77777777" w:rsidTr="00F64DA6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7DF967C3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Standardize names</w:t>
            </w:r>
          </w:p>
        </w:tc>
        <w:tc>
          <w:tcPr>
            <w:tcW w:w="1245" w:type="dxa"/>
            <w:vAlign w:val="center"/>
            <w:hideMark/>
          </w:tcPr>
          <w:p w14:paraId="640E9CC6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Yes</w:t>
            </w:r>
          </w:p>
        </w:tc>
        <w:tc>
          <w:tcPr>
            <w:tcW w:w="3638" w:type="dxa"/>
            <w:vAlign w:val="center"/>
            <w:hideMark/>
          </w:tcPr>
          <w:p w14:paraId="1FA1385D" w14:textId="4950A5FA" w:rsidR="004C1B34" w:rsidRPr="00F64DA6" w:rsidRDefault="004C1B34" w:rsidP="00F64DA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64DA6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Consistent column naming</w:t>
            </w:r>
          </w:p>
        </w:tc>
      </w:tr>
      <w:tr w:rsidR="004C1B34" w:rsidRPr="004C1B34" w14:paraId="4230B427" w14:textId="77777777" w:rsidTr="00F64DA6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105277EE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Handle missing values</w:t>
            </w:r>
          </w:p>
        </w:tc>
        <w:tc>
          <w:tcPr>
            <w:tcW w:w="1245" w:type="dxa"/>
            <w:vAlign w:val="center"/>
            <w:hideMark/>
          </w:tcPr>
          <w:p w14:paraId="46CFAE4B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&lt;2% null</w:t>
            </w:r>
          </w:p>
        </w:tc>
        <w:tc>
          <w:tcPr>
            <w:tcW w:w="3638" w:type="dxa"/>
            <w:vAlign w:val="center"/>
            <w:hideMark/>
          </w:tcPr>
          <w:p w14:paraId="285E3C01" w14:textId="3D7EE507" w:rsidR="004C1B34" w:rsidRPr="00F64DA6" w:rsidRDefault="004C1B34" w:rsidP="00F64DA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64DA6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0–2% after cleaning</w:t>
            </w:r>
          </w:p>
        </w:tc>
      </w:tr>
      <w:tr w:rsidR="004C1B34" w:rsidRPr="004C1B34" w14:paraId="7D25E3C6" w14:textId="77777777" w:rsidTr="00F64DA6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617C0213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Output file ready for Tableau</w:t>
            </w:r>
          </w:p>
        </w:tc>
        <w:tc>
          <w:tcPr>
            <w:tcW w:w="1245" w:type="dxa"/>
            <w:vAlign w:val="center"/>
            <w:hideMark/>
          </w:tcPr>
          <w:p w14:paraId="6D687ECC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Yes</w:t>
            </w:r>
          </w:p>
        </w:tc>
        <w:tc>
          <w:tcPr>
            <w:tcW w:w="3638" w:type="dxa"/>
            <w:vAlign w:val="center"/>
            <w:hideMark/>
          </w:tcPr>
          <w:p w14:paraId="5CD54787" w14:textId="2B21A78F" w:rsidR="004C1B34" w:rsidRPr="00F64DA6" w:rsidRDefault="004C1B34" w:rsidP="00F64DA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64DA6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military_cleaned.csv produced</w:t>
            </w:r>
          </w:p>
        </w:tc>
      </w:tr>
    </w:tbl>
    <w:p w14:paraId="68C6B1C8" w14:textId="6F496729" w:rsidR="004C1B34" w:rsidRPr="004C1B34" w:rsidRDefault="004C1B34" w:rsidP="004C1B3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299F354D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C1B34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4. Final Project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520"/>
      </w:tblGrid>
      <w:tr w:rsidR="004C1B34" w:rsidRPr="004C1B34" w14:paraId="20503C17" w14:textId="77777777" w:rsidTr="00F64DA6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5BCC972C" w14:textId="77777777" w:rsidR="004C1B34" w:rsidRPr="004C1B34" w:rsidRDefault="004C1B34" w:rsidP="004C1B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4C1B3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File Name</w:t>
            </w:r>
          </w:p>
        </w:tc>
        <w:tc>
          <w:tcPr>
            <w:tcW w:w="3475" w:type="dxa"/>
            <w:vAlign w:val="center"/>
            <w:hideMark/>
          </w:tcPr>
          <w:p w14:paraId="52D068C5" w14:textId="77777777" w:rsidR="004C1B34" w:rsidRPr="004C1B34" w:rsidRDefault="004C1B34" w:rsidP="004C1B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4C1B3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</w:tr>
      <w:tr w:rsidR="004C1B34" w:rsidRPr="004C1B34" w14:paraId="7F85B897" w14:textId="77777777" w:rsidTr="00F64DA6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11DEEC2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scrape_military_metrics.py</w:t>
            </w:r>
          </w:p>
        </w:tc>
        <w:tc>
          <w:tcPr>
            <w:tcW w:w="3475" w:type="dxa"/>
            <w:vAlign w:val="center"/>
            <w:hideMark/>
          </w:tcPr>
          <w:p w14:paraId="345D6F5B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Complete scraping + ranking script</w:t>
            </w:r>
          </w:p>
        </w:tc>
      </w:tr>
      <w:tr w:rsidR="004C1B34" w:rsidRPr="004C1B34" w14:paraId="7F156BE6" w14:textId="77777777" w:rsidTr="00F64DA6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8078472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military_raw_data.csv</w:t>
            </w:r>
          </w:p>
        </w:tc>
        <w:tc>
          <w:tcPr>
            <w:tcW w:w="3475" w:type="dxa"/>
            <w:vAlign w:val="center"/>
            <w:hideMark/>
          </w:tcPr>
          <w:p w14:paraId="6370F289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Uncleaned raw scraped data</w:t>
            </w:r>
          </w:p>
        </w:tc>
      </w:tr>
      <w:tr w:rsidR="004C1B34" w:rsidRPr="004C1B34" w14:paraId="23BB7CFD" w14:textId="77777777" w:rsidTr="00F64DA6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73D9599A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military_pivot_data.csv</w:t>
            </w:r>
          </w:p>
        </w:tc>
        <w:tc>
          <w:tcPr>
            <w:tcW w:w="3475" w:type="dxa"/>
            <w:vAlign w:val="center"/>
            <w:hideMark/>
          </w:tcPr>
          <w:p w14:paraId="744F5D4E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Structured matrix with rankings</w:t>
            </w:r>
          </w:p>
        </w:tc>
      </w:tr>
      <w:tr w:rsidR="004C1B34" w:rsidRPr="004C1B34" w14:paraId="2A853E84" w14:textId="77777777" w:rsidTr="00F64DA6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6AB6AEEE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clean_data.ipynb / clean_data.py</w:t>
            </w:r>
          </w:p>
        </w:tc>
        <w:tc>
          <w:tcPr>
            <w:tcW w:w="3475" w:type="dxa"/>
            <w:vAlign w:val="center"/>
            <w:hideMark/>
          </w:tcPr>
          <w:p w14:paraId="7D61C310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Cleaning and formatting script</w:t>
            </w:r>
          </w:p>
        </w:tc>
      </w:tr>
      <w:tr w:rsidR="004C1B34" w:rsidRPr="004C1B34" w14:paraId="6CFB3A9F" w14:textId="77777777" w:rsidTr="00F64DA6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4BC119D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military_cleaned.csv</w:t>
            </w:r>
          </w:p>
        </w:tc>
        <w:tc>
          <w:tcPr>
            <w:tcW w:w="3475" w:type="dxa"/>
            <w:vAlign w:val="center"/>
            <w:hideMark/>
          </w:tcPr>
          <w:p w14:paraId="4DFC8EB3" w14:textId="77777777" w:rsidR="004C1B34" w:rsidRPr="004C1B34" w:rsidRDefault="004C1B34" w:rsidP="004C1B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C1B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Final cleaned dataset for Tableau</w:t>
            </w:r>
          </w:p>
        </w:tc>
      </w:tr>
    </w:tbl>
    <w:p w14:paraId="7D04DE8B" w14:textId="3DF4E64E" w:rsidR="004C1B34" w:rsidRPr="004C1B34" w:rsidRDefault="004C1B34" w:rsidP="004C1B3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3EDA7335" w14:textId="77777777" w:rsidR="004C1B34" w:rsidRPr="004C1B34" w:rsidRDefault="004C1B34" w:rsidP="004C1B34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C1B34">
        <w:rPr>
          <w:rFonts w:ascii="Times New Roman" w:hAnsi="Times New Roman" w:cs="Times New Roman"/>
          <w:b/>
          <w:bCs/>
          <w:sz w:val="36"/>
          <w:szCs w:val="36"/>
          <w:lang w:val="en-IN"/>
        </w:rPr>
        <w:t>5. Summary of What I Have Accomplished</w:t>
      </w:r>
    </w:p>
    <w:p w14:paraId="5D8283B5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4C1B3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>Automated extraction of military metrics</w:t>
      </w:r>
    </w:p>
    <w:p w14:paraId="73038D38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Parsed data for 140+ countries</w:t>
      </w:r>
    </w:p>
    <w:p w14:paraId="6A4D8EB5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Generated raw &amp; structured CSV files</w:t>
      </w:r>
    </w:p>
    <w:p w14:paraId="3C68AF37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Cleaned and standardized all metrics</w:t>
      </w:r>
    </w:p>
    <w:p w14:paraId="17169551" w14:textId="77777777" w:rsidR="004C1B34" w:rsidRP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Built ranking algorithms and pivot structures</w:t>
      </w:r>
    </w:p>
    <w:p w14:paraId="586B1114" w14:textId="77777777" w:rsidR="004C1B34" w:rsidRDefault="004C1B34" w:rsidP="004C1B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C1B34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4C1B34">
        <w:rPr>
          <w:rFonts w:ascii="Times New Roman" w:hAnsi="Times New Roman" w:cs="Times New Roman"/>
          <w:sz w:val="28"/>
          <w:szCs w:val="28"/>
          <w:lang w:val="en-IN"/>
        </w:rPr>
        <w:t xml:space="preserve"> Prepared final dataset for dashboard visualization</w:t>
      </w:r>
    </w:p>
    <w:p w14:paraId="212C2F14" w14:textId="77777777" w:rsidR="00F64DA6" w:rsidRPr="004C1B34" w:rsidRDefault="00F64DA6" w:rsidP="004C1B34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A9C6025" w14:textId="55DB781C" w:rsidR="00303AAF" w:rsidRPr="00303AAF" w:rsidRDefault="004C1B34" w:rsidP="004C1B3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4C1B34">
        <w:rPr>
          <w:rFonts w:ascii="Times New Roman" w:hAnsi="Times New Roman" w:cs="Times New Roman"/>
          <w:sz w:val="32"/>
          <w:szCs w:val="32"/>
          <w:lang w:val="en-IN"/>
        </w:rPr>
        <w:t xml:space="preserve">This completes </w:t>
      </w:r>
      <w:r w:rsidRPr="004C1B34">
        <w:rPr>
          <w:rFonts w:ascii="Times New Roman" w:hAnsi="Times New Roman" w:cs="Times New Roman"/>
          <w:b/>
          <w:bCs/>
          <w:sz w:val="32"/>
          <w:szCs w:val="32"/>
          <w:lang w:val="en-IN"/>
        </w:rPr>
        <w:t>Module 1 and Module 2</w:t>
      </w:r>
      <w:r w:rsidRPr="004C1B34">
        <w:rPr>
          <w:rFonts w:ascii="Times New Roman" w:hAnsi="Times New Roman" w:cs="Times New Roman"/>
          <w:sz w:val="32"/>
          <w:szCs w:val="32"/>
          <w:lang w:val="en-IN"/>
        </w:rPr>
        <w:t xml:space="preserve"> of the Infosys Springboard Virtual Internship 6.0 with fully working code and documentation.</w:t>
      </w:r>
    </w:p>
    <w:sectPr w:rsidR="00303AAF" w:rsidRPr="00303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7233C"/>
    <w:multiLevelType w:val="multilevel"/>
    <w:tmpl w:val="C97E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99A09B9"/>
    <w:multiLevelType w:val="multilevel"/>
    <w:tmpl w:val="5F98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8285BE0"/>
    <w:multiLevelType w:val="multilevel"/>
    <w:tmpl w:val="AFB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15865"/>
    <w:multiLevelType w:val="hybridMultilevel"/>
    <w:tmpl w:val="CA1C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B57E50"/>
    <w:multiLevelType w:val="multilevel"/>
    <w:tmpl w:val="4FBE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3B3DF2"/>
    <w:multiLevelType w:val="multilevel"/>
    <w:tmpl w:val="5A8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A5D3933"/>
    <w:multiLevelType w:val="multilevel"/>
    <w:tmpl w:val="0D3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3F0E3E00"/>
    <w:multiLevelType w:val="multilevel"/>
    <w:tmpl w:val="956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4EAA1BD7"/>
    <w:multiLevelType w:val="hybridMultilevel"/>
    <w:tmpl w:val="D1A06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654DCB"/>
    <w:multiLevelType w:val="multilevel"/>
    <w:tmpl w:val="720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97030"/>
    <w:multiLevelType w:val="multilevel"/>
    <w:tmpl w:val="6CE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D7907"/>
    <w:multiLevelType w:val="hybridMultilevel"/>
    <w:tmpl w:val="4DC27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5AB17055"/>
    <w:multiLevelType w:val="multilevel"/>
    <w:tmpl w:val="67FE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5FD6565D"/>
    <w:multiLevelType w:val="multilevel"/>
    <w:tmpl w:val="FA7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C25B0"/>
    <w:multiLevelType w:val="multilevel"/>
    <w:tmpl w:val="078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C3621"/>
    <w:multiLevelType w:val="multilevel"/>
    <w:tmpl w:val="B106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A4F4F"/>
    <w:multiLevelType w:val="multilevel"/>
    <w:tmpl w:val="BC18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03922"/>
    <w:multiLevelType w:val="multilevel"/>
    <w:tmpl w:val="FFCA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63A8D"/>
    <w:multiLevelType w:val="multilevel"/>
    <w:tmpl w:val="E824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EDA6F02"/>
    <w:multiLevelType w:val="multilevel"/>
    <w:tmpl w:val="EAB4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18336734">
    <w:abstractNumId w:val="31"/>
  </w:num>
  <w:num w:numId="2" w16cid:durableId="1804927752">
    <w:abstractNumId w:val="14"/>
  </w:num>
  <w:num w:numId="3" w16cid:durableId="779951542">
    <w:abstractNumId w:val="11"/>
  </w:num>
  <w:num w:numId="4" w16cid:durableId="1190140112">
    <w:abstractNumId w:val="40"/>
  </w:num>
  <w:num w:numId="5" w16cid:durableId="1294287940">
    <w:abstractNumId w:val="15"/>
  </w:num>
  <w:num w:numId="6" w16cid:durableId="1004744199">
    <w:abstractNumId w:val="23"/>
  </w:num>
  <w:num w:numId="7" w16cid:durableId="1718242136">
    <w:abstractNumId w:val="26"/>
  </w:num>
  <w:num w:numId="8" w16cid:durableId="1918977732">
    <w:abstractNumId w:val="9"/>
  </w:num>
  <w:num w:numId="9" w16cid:durableId="1904832481">
    <w:abstractNumId w:val="7"/>
  </w:num>
  <w:num w:numId="10" w16cid:durableId="1328904039">
    <w:abstractNumId w:val="6"/>
  </w:num>
  <w:num w:numId="11" w16cid:durableId="1707874010">
    <w:abstractNumId w:val="5"/>
  </w:num>
  <w:num w:numId="12" w16cid:durableId="1825585887">
    <w:abstractNumId w:val="4"/>
  </w:num>
  <w:num w:numId="13" w16cid:durableId="347219039">
    <w:abstractNumId w:val="8"/>
  </w:num>
  <w:num w:numId="14" w16cid:durableId="1661806821">
    <w:abstractNumId w:val="3"/>
  </w:num>
  <w:num w:numId="15" w16cid:durableId="2086686125">
    <w:abstractNumId w:val="2"/>
  </w:num>
  <w:num w:numId="16" w16cid:durableId="1325739021">
    <w:abstractNumId w:val="1"/>
  </w:num>
  <w:num w:numId="17" w16cid:durableId="1866140592">
    <w:abstractNumId w:val="0"/>
  </w:num>
  <w:num w:numId="18" w16cid:durableId="1918978936">
    <w:abstractNumId w:val="19"/>
  </w:num>
  <w:num w:numId="19" w16cid:durableId="535048707">
    <w:abstractNumId w:val="21"/>
  </w:num>
  <w:num w:numId="20" w16cid:durableId="942886258">
    <w:abstractNumId w:val="33"/>
  </w:num>
  <w:num w:numId="21" w16cid:durableId="861936097">
    <w:abstractNumId w:val="25"/>
  </w:num>
  <w:num w:numId="22" w16cid:durableId="477117945">
    <w:abstractNumId w:val="12"/>
  </w:num>
  <w:num w:numId="23" w16cid:durableId="617033629">
    <w:abstractNumId w:val="42"/>
  </w:num>
  <w:num w:numId="24" w16cid:durableId="1281061463">
    <w:abstractNumId w:val="36"/>
  </w:num>
  <w:num w:numId="25" w16cid:durableId="1662149741">
    <w:abstractNumId w:val="29"/>
  </w:num>
  <w:num w:numId="26" w16cid:durableId="2090691136">
    <w:abstractNumId w:val="41"/>
  </w:num>
  <w:num w:numId="27" w16cid:durableId="1485507580">
    <w:abstractNumId w:val="37"/>
  </w:num>
  <w:num w:numId="28" w16cid:durableId="153955671">
    <w:abstractNumId w:val="39"/>
  </w:num>
  <w:num w:numId="29" w16cid:durableId="480732695">
    <w:abstractNumId w:val="18"/>
  </w:num>
  <w:num w:numId="30" w16cid:durableId="114982611">
    <w:abstractNumId w:val="28"/>
  </w:num>
  <w:num w:numId="31" w16cid:durableId="1946303663">
    <w:abstractNumId w:val="20"/>
  </w:num>
  <w:num w:numId="32" w16cid:durableId="1691252150">
    <w:abstractNumId w:val="22"/>
  </w:num>
  <w:num w:numId="33" w16cid:durableId="1566181146">
    <w:abstractNumId w:val="13"/>
  </w:num>
  <w:num w:numId="34" w16cid:durableId="253326179">
    <w:abstractNumId w:val="24"/>
  </w:num>
  <w:num w:numId="35" w16cid:durableId="457797734">
    <w:abstractNumId w:val="32"/>
  </w:num>
  <w:num w:numId="36" w16cid:durableId="1208949665">
    <w:abstractNumId w:val="17"/>
  </w:num>
  <w:num w:numId="37" w16cid:durableId="1991784166">
    <w:abstractNumId w:val="27"/>
  </w:num>
  <w:num w:numId="38" w16cid:durableId="475411448">
    <w:abstractNumId w:val="10"/>
  </w:num>
  <w:num w:numId="39" w16cid:durableId="911545605">
    <w:abstractNumId w:val="38"/>
  </w:num>
  <w:num w:numId="40" w16cid:durableId="690447855">
    <w:abstractNumId w:val="16"/>
  </w:num>
  <w:num w:numId="41" w16cid:durableId="1455179095">
    <w:abstractNumId w:val="34"/>
  </w:num>
  <w:num w:numId="42" w16cid:durableId="1054623452">
    <w:abstractNumId w:val="35"/>
  </w:num>
  <w:num w:numId="43" w16cid:durableId="7009082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34"/>
    <w:rsid w:val="00146952"/>
    <w:rsid w:val="00303AAF"/>
    <w:rsid w:val="00392C43"/>
    <w:rsid w:val="004C1B34"/>
    <w:rsid w:val="00645252"/>
    <w:rsid w:val="006506BE"/>
    <w:rsid w:val="006D3D74"/>
    <w:rsid w:val="0083569A"/>
    <w:rsid w:val="00883410"/>
    <w:rsid w:val="00A9204E"/>
    <w:rsid w:val="00EF0D7E"/>
    <w:rsid w:val="00F6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2E3B"/>
  <w15:chartTrackingRefBased/>
  <w15:docId w15:val="{4CB72B8B-851C-4358-83CB-59B4DA63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4C1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na\AppData\Local\Microsoft\Office\16.0\DTS\en-IN%7b536BE05F-678D-47A8-B701-DB25E41732B3%7d\%7bAA8CD6BE-AF14-4A40-9C01-D665EB10B8E4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{AA8CD6BE-AF14-4A40-9C01-D665EB10B8E4}tf02786999_win32</Template>
  <TotalTime>29</TotalTime>
  <Pages>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Bhagyalakshmi karnati</dc:creator>
  <cp:keywords/>
  <dc:description/>
  <cp:lastModifiedBy>Bhagyalakshmi karnati</cp:lastModifiedBy>
  <cp:revision>5</cp:revision>
  <dcterms:created xsi:type="dcterms:W3CDTF">2026-01-08T16:31:00Z</dcterms:created>
  <dcterms:modified xsi:type="dcterms:W3CDTF">2026-01-08T17:01:00Z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